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C83" w:rsidRDefault="00413A47" w:rsidP="00C31B5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-326003</wp:posOffset>
                </wp:positionV>
                <wp:extent cx="2711394" cy="113665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394" cy="1136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13A47" w:rsidRPr="00B770C6" w:rsidRDefault="00413A47" w:rsidP="00413A47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770C6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</w:rPr>
                              <w:t>📞</w:t>
                            </w:r>
                            <w:r w:rsidRPr="00B770C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Phone: </w:t>
                            </w:r>
                            <w:hyperlink r:id="rId7" w:history="1">
                              <w:r w:rsidRPr="006713E7">
                                <w:rPr>
                                  <w:rStyle w:val="Hyperlink"/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0708889016</w:t>
                              </w:r>
                            </w:hyperlink>
                            <w:r w:rsidRPr="00B770C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B770C6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</w:rPr>
                              <w:t>📧</w:t>
                            </w:r>
                            <w:r w:rsidRPr="00B770C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Email: </w:t>
                            </w:r>
                            <w:hyperlink r:id="rId8" w:history="1">
                              <w:r w:rsidRPr="006713E7">
                                <w:rPr>
                                  <w:rStyle w:val="Hyperlink"/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collinslagat1901@gmail.com</w:t>
                              </w:r>
                            </w:hyperlink>
                            <w:r w:rsidRPr="00B770C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770C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B770C6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</w:rPr>
                              <w:t>🌐</w:t>
                            </w:r>
                            <w:r w:rsidRPr="00B770C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9" w:history="1">
                              <w:r w:rsidRPr="006713E7">
                                <w:rPr>
                                  <w:rStyle w:val="Hyperlink"/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Portfolio</w:t>
                              </w:r>
                            </w:hyperlink>
                            <w:r w:rsidRPr="00B770C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770C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B770C6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</w:rPr>
                              <w:t>💻</w:t>
                            </w:r>
                            <w:r w:rsidRPr="00B770C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10" w:history="1">
                              <w:r w:rsidRPr="006713E7">
                                <w:rPr>
                                  <w:rStyle w:val="Hyperlink"/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GitHub</w:t>
                              </w:r>
                            </w:hyperlink>
                            <w:r w:rsidRPr="00B770C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B770C6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</w:rPr>
                              <w:t>🔗</w:t>
                            </w:r>
                            <w:r w:rsidRPr="00B770C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11" w:history="1">
                              <w:r w:rsidRPr="006713E7">
                                <w:rPr>
                                  <w:rStyle w:val="Hyperlink"/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LinkedIn</w:t>
                              </w:r>
                            </w:hyperlink>
                          </w:p>
                          <w:p w:rsidR="00102C83" w:rsidRPr="00275C23" w:rsidRDefault="00102C83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62.3pt;margin-top:-25.65pt;width:213.5pt;height:89.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" fillcolor="white [3201]" stroked="f" strokeweight=".5pt">
                <v:textbox>
                  <w:txbxContent>
                    <w:p w:rsidR="00413A47" w:rsidRPr="00B770C6" w:rsidRDefault="00413A47" w:rsidP="00413A47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B770C6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</w:rPr>
                        <w:t>📞</w:t>
                      </w:r>
                      <w:r w:rsidRPr="00B770C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Phone: </w:t>
                      </w:r>
                      <w:hyperlink r:id="rId12" w:history="1">
                        <w:r w:rsidRPr="006713E7">
                          <w:rPr>
                            <w:rStyle w:val="Hyperlink"/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0708889016</w:t>
                        </w:r>
                      </w:hyperlink>
                      <w:r w:rsidRPr="00B770C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B770C6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</w:rPr>
                        <w:t>📧</w:t>
                      </w:r>
                      <w:r w:rsidRPr="00B770C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Email: </w:t>
                      </w:r>
                      <w:hyperlink r:id="rId13" w:history="1">
                        <w:r w:rsidRPr="006713E7">
                          <w:rPr>
                            <w:rStyle w:val="Hyperlink"/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collinslagat1901@gmail.com</w:t>
                        </w:r>
                      </w:hyperlink>
                      <w:r w:rsidRPr="00B770C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B770C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B770C6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</w:rPr>
                        <w:t>🌐</w:t>
                      </w:r>
                      <w:r w:rsidRPr="00B770C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hyperlink r:id="rId14" w:history="1">
                        <w:r w:rsidRPr="006713E7">
                          <w:rPr>
                            <w:rStyle w:val="Hyperlink"/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Portfolio</w:t>
                        </w:r>
                      </w:hyperlink>
                      <w:r w:rsidRPr="00B770C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B770C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B770C6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</w:rPr>
                        <w:t>💻</w:t>
                      </w:r>
                      <w:r w:rsidRPr="00B770C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hyperlink r:id="rId15" w:history="1">
                        <w:r w:rsidRPr="006713E7">
                          <w:rPr>
                            <w:rStyle w:val="Hyperlink"/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GitHub</w:t>
                        </w:r>
                      </w:hyperlink>
                      <w:r w:rsidRPr="00B770C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B770C6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</w:rPr>
                        <w:t>🔗</w:t>
                      </w:r>
                      <w:r w:rsidRPr="00B770C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hyperlink r:id="rId16" w:history="1">
                        <w:r w:rsidRPr="006713E7">
                          <w:rPr>
                            <w:rStyle w:val="Hyperlink"/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LinkedIn</w:t>
                        </w:r>
                      </w:hyperlink>
                    </w:p>
                    <w:p w:rsidR="00102C83" w:rsidRPr="00275C23" w:rsidRDefault="00102C83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699715</wp:posOffset>
                </wp:positionH>
                <wp:positionV relativeFrom="paragraph">
                  <wp:posOffset>-326003</wp:posOffset>
                </wp:positionV>
                <wp:extent cx="3260035" cy="10096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035" cy="100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31B50" w:rsidRPr="00413A47" w:rsidRDefault="00413A47" w:rsidP="00C31B5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</w:pPr>
                            <w:r w:rsidRPr="00413A47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  <w:t>COLLINS KIPKIRUI LAGAT</w:t>
                            </w:r>
                          </w:p>
                          <w:p w:rsidR="00C31B50" w:rsidRPr="00413A47" w:rsidRDefault="00413A47" w:rsidP="00413A4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</w:rPr>
                            </w:pPr>
                            <w:r w:rsidRPr="00413A4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</w:rPr>
                              <w:t>Software Engineer</w:t>
                            </w:r>
                          </w:p>
                          <w:p w:rsidR="00E24BB3" w:rsidRPr="00413A47" w:rsidRDefault="00413A47" w:rsidP="00413A4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</w:rPr>
                            </w:pPr>
                            <w:r w:rsidRPr="00413A4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</w:rPr>
                              <w:t>Co-Founder, Thee Entity</w:t>
                            </w:r>
                          </w:p>
                          <w:p w:rsidR="00C31B50" w:rsidRPr="00275C23" w:rsidRDefault="00C31B50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55.1pt;margin-top:-25.65pt;width:256.7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" fillcolor="white [3201]" stroked="f" strokeweight=".5pt">
                <v:textbox>
                  <w:txbxContent>
                    <w:p w:rsidR="00C31B50" w:rsidRPr="00413A47" w:rsidRDefault="00413A47" w:rsidP="00C31B50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</w:pPr>
                      <w:r w:rsidRPr="00413A47"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  <w:t>COLLINS KIPKIRUI LAGAT</w:t>
                      </w:r>
                    </w:p>
                    <w:p w:rsidR="00C31B50" w:rsidRPr="00413A47" w:rsidRDefault="00413A47" w:rsidP="00413A47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</w:rPr>
                      </w:pPr>
                      <w:r w:rsidRPr="00413A47"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</w:rPr>
                        <w:t>Software Engineer</w:t>
                      </w:r>
                    </w:p>
                    <w:p w:rsidR="00E24BB3" w:rsidRPr="00413A47" w:rsidRDefault="00413A47" w:rsidP="00413A47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</w:rPr>
                      </w:pPr>
                      <w:r w:rsidRPr="00413A47"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</w:rPr>
                        <w:t>Co-Founder, Thee Entity</w:t>
                      </w:r>
                    </w:p>
                    <w:p w:rsidR="00C31B50" w:rsidRPr="00275C23" w:rsidRDefault="00C31B50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-571169</wp:posOffset>
                </wp:positionH>
                <wp:positionV relativeFrom="paragraph">
                  <wp:posOffset>-458470</wp:posOffset>
                </wp:positionV>
                <wp:extent cx="1272209" cy="1232452"/>
                <wp:effectExtent l="0" t="0" r="4445" b="635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209" cy="1232452"/>
                        </a:xfrm>
                        <a:prstGeom prst="ellipse">
                          <a:avLst/>
                        </a:prstGeom>
                        <a:blipFill dpi="0"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1B3BB4" id="Oval 5" o:spid="_x0000_s1026" style="position:absolute;margin-left:-44.95pt;margin-top:-36.1pt;width:100.15pt;height:97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" stroked="f" strokeweight="1pt">
                <v:fill r:id="rId18" o:title="" recolor="t" rotate="t" type="frame"/>
                <v:stroke joinstyle="miter"/>
              </v:oval>
            </w:pict>
          </mc:Fallback>
        </mc:AlternateContent>
      </w:r>
    </w:p>
    <w:p w:rsidR="00102C83" w:rsidRDefault="00102C83" w:rsidP="00C31B50"/>
    <w:p w:rsidR="00102C83" w:rsidRDefault="00102C83" w:rsidP="00C31B50"/>
    <w:p w:rsidR="00B770C6" w:rsidRPr="00B770C6" w:rsidRDefault="00413A47" w:rsidP="00B77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line">
                  <wp:posOffset>91440</wp:posOffset>
                </wp:positionV>
                <wp:extent cx="5760720" cy="18288"/>
                <wp:effectExtent l="0" t="0" r="30480" b="2032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0720" cy="1828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8D996B" id="Straight Connector 6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line;mso-width-percent:0;mso-height-percent:0;mso-width-relative:margin;mso-height-relative:margin" from="0,7.2pt" to="453.6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" strokecolor="#a5a5a5 [3206]" strokeweight="1.5pt">
                <v:stroke joinstyle="miter"/>
                <w10:wrap anchorx="margin" anchory="line"/>
              </v:line>
            </w:pict>
          </mc:Fallback>
        </mc:AlternateContent>
      </w:r>
    </w:p>
    <w:bookmarkStart w:id="0" w:name="_GoBack"/>
    <w:bookmarkEnd w:id="0"/>
    <w:p w:rsidR="00413A47" w:rsidRDefault="007B03D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5699051</wp:posOffset>
                </wp:positionH>
                <wp:positionV relativeFrom="paragraph">
                  <wp:posOffset>127073</wp:posOffset>
                </wp:positionV>
                <wp:extent cx="2061210" cy="7974167"/>
                <wp:effectExtent l="0" t="0" r="0" b="825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79741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83FC8" w:rsidRDefault="00583FC8" w:rsidP="006713E7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36"/>
                              </w:rPr>
                              <w:t xml:space="preserve">Technical Skills </w:t>
                            </w:r>
                          </w:p>
                          <w:p w:rsidR="00583FC8" w:rsidRDefault="00583FC8" w:rsidP="006713E7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36"/>
                              </w:rPr>
                            </w:pPr>
                            <w:r w:rsidRPr="00583FC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36"/>
                              </w:rPr>
                              <w:t xml:space="preserve">Programming </w:t>
                            </w:r>
                            <w:r w:rsidR="00C55589" w:rsidRPr="00583FC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36"/>
                              </w:rPr>
                              <w:t>Languages</w:t>
                            </w:r>
                            <w:r w:rsidRPr="00583FC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36"/>
                              </w:rPr>
                              <w:t>J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36"/>
                              </w:rPr>
                              <w:t>avaScript, T</w:t>
                            </w:r>
                            <w:r w:rsidRPr="00583FC8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36"/>
                              </w:rPr>
                              <w:t>ypescript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36"/>
                              </w:rPr>
                              <w:t>, Java, C++, C#, Visual Basic</w:t>
                            </w:r>
                          </w:p>
                          <w:p w:rsidR="00583FC8" w:rsidRDefault="00583FC8" w:rsidP="006713E7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36"/>
                              </w:rPr>
                            </w:pPr>
                            <w:r w:rsidRPr="00583FC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36"/>
                              </w:rPr>
                              <w:t>Frame Works &amp; Libraries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36"/>
                              </w:rPr>
                              <w:t>React.js, Next.js, Tailwind CSS</w:t>
                            </w:r>
                          </w:p>
                          <w:p w:rsidR="00583FC8" w:rsidRDefault="00583FC8" w:rsidP="006713E7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36"/>
                              </w:rPr>
                            </w:pPr>
                            <w:r w:rsidRPr="00583FC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36"/>
                              </w:rPr>
                              <w:t>DevOps &amp; Infrastructure</w:t>
                            </w:r>
                            <w:r w:rsidR="00424C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36"/>
                              </w:rPr>
                              <w:t xml:space="preserve">; </w:t>
                            </w:r>
                            <w:r w:rsidR="00424CA1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36"/>
                              </w:rPr>
                              <w:t>Docker, Jenkins, Ku</w:t>
                            </w:r>
                            <w:r w:rsidR="00C55589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36"/>
                              </w:rPr>
                              <w:t>bernetes</w:t>
                            </w:r>
                            <w:r w:rsidR="00424CA1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36"/>
                              </w:rPr>
                              <w:t>, CI/CD Pipelines, Linux, Git</w:t>
                            </w:r>
                          </w:p>
                          <w:p w:rsidR="00612E0E" w:rsidRDefault="00424CA1" w:rsidP="006713E7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36"/>
                              </w:rPr>
                            </w:pPr>
                            <w:r w:rsidRPr="00424C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36"/>
                              </w:rPr>
                              <w:t>Backend &amp; Databases;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36"/>
                              </w:rPr>
                              <w:t xml:space="preserve"> Firebase, Supabase</w:t>
                            </w:r>
                          </w:p>
                          <w:p w:rsidR="00424CA1" w:rsidRDefault="00424CA1" w:rsidP="006713E7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3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36"/>
                              </w:rPr>
                              <w:t xml:space="preserve">AI &amp; Automation;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36"/>
                              </w:rPr>
                              <w:t>AI workflow automation, AI Agents task Optimization, AI Chat-assistant.</w:t>
                            </w:r>
                          </w:p>
                          <w:p w:rsidR="00424CA1" w:rsidRPr="00A21F82" w:rsidRDefault="00424CA1" w:rsidP="006713E7">
                            <w:pPr>
                              <w:spacing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36"/>
                              </w:rPr>
                            </w:pPr>
                            <w:r w:rsidRPr="00424CA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36"/>
                              </w:rPr>
                              <w:t>Hobbies</w:t>
                            </w:r>
                            <w:r w:rsidR="00A21F8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36"/>
                              </w:rPr>
                              <w:t xml:space="preserve">; </w:t>
                            </w:r>
                            <w:r w:rsidRPr="00A21F82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36"/>
                              </w:rPr>
                              <w:t xml:space="preserve">Competitive </w:t>
                            </w:r>
                            <w:r w:rsidR="00A21F82" w:rsidRPr="00A21F82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36"/>
                              </w:rPr>
                              <w:t>Typing (</w:t>
                            </w:r>
                            <w:r w:rsidRPr="00A21F82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36"/>
                              </w:rPr>
                              <w:t>highest 91 WPM)</w:t>
                            </w:r>
                            <w:r w:rsidR="00A21F82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36"/>
                              </w:rPr>
                              <w:t xml:space="preserve">, </w:t>
                            </w:r>
                            <w:r w:rsidRPr="00A21F82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36"/>
                              </w:rPr>
                              <w:t>Gaming (strategy &amp; problem-solving)</w:t>
                            </w:r>
                            <w:r w:rsidR="00A21F82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36"/>
                              </w:rPr>
                              <w:t xml:space="preserve">, </w:t>
                            </w:r>
                            <w:r w:rsidRPr="00A21F82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36"/>
                              </w:rPr>
                              <w:t xml:space="preserve">Nature </w:t>
                            </w:r>
                            <w:r w:rsidR="00A21F82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36"/>
                              </w:rPr>
                              <w:t xml:space="preserve">walk, </w:t>
                            </w:r>
                            <w:r w:rsidRPr="00A21F82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36"/>
                              </w:rPr>
                              <w:t>Road Trips</w:t>
                            </w:r>
                            <w:r w:rsidR="00A21F82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36"/>
                              </w:rPr>
                              <w:t xml:space="preserve">, and </w:t>
                            </w:r>
                            <w:r w:rsidRPr="00A21F82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36"/>
                              </w:rPr>
                              <w:t xml:space="preserve">Cooking </w:t>
                            </w:r>
                          </w:p>
                          <w:p w:rsidR="00A21F82" w:rsidRDefault="00A21F82" w:rsidP="006713E7">
                            <w:pPr>
                              <w:spacing w:after="0" w:line="276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 w:rsidRPr="00A21F8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36"/>
                              </w:rPr>
                              <w:t>Education</w:t>
                            </w:r>
                          </w:p>
                          <w:p w:rsidR="00A21F82" w:rsidRPr="00E40CDC" w:rsidRDefault="00A21F82" w:rsidP="006713E7">
                            <w:pPr>
                              <w:spacing w:after="0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 w:rsidRPr="00E40CDC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Primary </w:t>
                            </w:r>
                          </w:p>
                          <w:p w:rsidR="00A21F82" w:rsidRPr="00E40CDC" w:rsidRDefault="00A21F82" w:rsidP="006713E7">
                            <w:pPr>
                              <w:spacing w:after="0" w:line="36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 w:rsidRPr="00E40CDC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St Matthews – Septonok</w:t>
                            </w:r>
                          </w:p>
                          <w:p w:rsidR="00A21F82" w:rsidRPr="00E40CDC" w:rsidRDefault="00A21F82" w:rsidP="006713E7">
                            <w:pPr>
                              <w:spacing w:after="0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 w:rsidRPr="00E40CDC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Secondary </w:t>
                            </w:r>
                          </w:p>
                          <w:p w:rsidR="00A21F82" w:rsidRPr="00E40CDC" w:rsidRDefault="00A21F82" w:rsidP="006713E7">
                            <w:pPr>
                              <w:spacing w:after="0" w:line="36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 w:rsidRPr="00E40CDC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St </w:t>
                            </w:r>
                            <w:r w:rsidR="006713E7" w:rsidRPr="00E40CDC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Patrick’s</w:t>
                            </w:r>
                            <w:r w:rsidRPr="00E40CDC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–Iten</w:t>
                            </w:r>
                          </w:p>
                          <w:p w:rsidR="00A21F82" w:rsidRPr="00E40CDC" w:rsidRDefault="00A21F82" w:rsidP="006713E7">
                            <w:pPr>
                              <w:spacing w:after="0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 w:rsidRPr="00E40CDC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BSc. Information Technology</w:t>
                            </w:r>
                          </w:p>
                          <w:p w:rsidR="00E40CDC" w:rsidRPr="00E40CDC" w:rsidRDefault="00A21F82" w:rsidP="006713E7">
                            <w:pPr>
                              <w:spacing w:after="0" w:line="36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 w:rsidRPr="00E40CDC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Umma University </w:t>
                            </w:r>
                            <w:r w:rsidR="00E40CDC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| Grad </w:t>
                            </w:r>
                            <w:r w:rsidRPr="00E40CDC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June</w:t>
                            </w:r>
                          </w:p>
                          <w:p w:rsidR="00E40CDC" w:rsidRPr="00E40CDC" w:rsidRDefault="00A21F82" w:rsidP="006713E7">
                            <w:pPr>
                              <w:spacing w:after="0" w:line="240" w:lineRule="auto"/>
                              <w:outlineLvl w:val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40CD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DevOps</w:t>
                            </w:r>
                            <w:r w:rsidR="00E40CDC" w:rsidRPr="00E40CD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Engineering</w:t>
                            </w:r>
                          </w:p>
                          <w:p w:rsidR="00A21F82" w:rsidRPr="00E40CDC" w:rsidRDefault="00E40CDC" w:rsidP="006713E7">
                            <w:pPr>
                              <w:spacing w:after="0" w:line="36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 w:rsidRPr="00E40CD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DevOps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Easy Learning </w:t>
                            </w:r>
                            <w:r w:rsidR="00A21F82" w:rsidRPr="00E40CD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(USA)</w:t>
                            </w:r>
                          </w:p>
                          <w:p w:rsidR="00A21F82" w:rsidRPr="00E40CDC" w:rsidRDefault="00A21F82" w:rsidP="006713E7">
                            <w:pPr>
                              <w:spacing w:after="0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8" type="#_x0000_t202" style="position:absolute;margin-left:448.75pt;margin-top:10pt;width:162.3pt;height:627.9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" fillcolor="white [3201]" stroked="f" strokeweight=".5pt">
                <v:textbox>
                  <w:txbxContent>
                    <w:p w:rsidR="00583FC8" w:rsidRDefault="00583FC8" w:rsidP="006713E7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3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36"/>
                        </w:rPr>
                        <w:t xml:space="preserve">Technical Skills </w:t>
                      </w:r>
                    </w:p>
                    <w:p w:rsidR="00583FC8" w:rsidRDefault="00583FC8" w:rsidP="006713E7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36"/>
                        </w:rPr>
                      </w:pPr>
                      <w:r w:rsidRPr="00583FC8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36"/>
                        </w:rPr>
                        <w:t xml:space="preserve">Programming </w:t>
                      </w:r>
                      <w:r w:rsidR="00C55589" w:rsidRPr="00583FC8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36"/>
                        </w:rPr>
                        <w:t>Languages</w:t>
                      </w:r>
                      <w:r w:rsidRPr="00583FC8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3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36"/>
                        </w:rPr>
                        <w:t>J</w:t>
                      </w:r>
                      <w:r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36"/>
                        </w:rPr>
                        <w:t>avaScript, T</w:t>
                      </w:r>
                      <w:r w:rsidRPr="00583FC8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36"/>
                        </w:rPr>
                        <w:t>ypescript</w:t>
                      </w:r>
                      <w:r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36"/>
                        </w:rPr>
                        <w:t>, Java, C++, C#, Visual Basic</w:t>
                      </w:r>
                    </w:p>
                    <w:p w:rsidR="00583FC8" w:rsidRDefault="00583FC8" w:rsidP="006713E7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36"/>
                        </w:rPr>
                      </w:pPr>
                      <w:r w:rsidRPr="00583FC8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36"/>
                        </w:rPr>
                        <w:t>Frame Works &amp; Libraries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3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36"/>
                        </w:rPr>
                        <w:t>React.js, Next.js, Tailwind CSS</w:t>
                      </w:r>
                    </w:p>
                    <w:p w:rsidR="00583FC8" w:rsidRDefault="00583FC8" w:rsidP="006713E7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36"/>
                        </w:rPr>
                      </w:pPr>
                      <w:r w:rsidRPr="00583FC8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36"/>
                        </w:rPr>
                        <w:t>DevOps &amp; Infrastructure</w:t>
                      </w:r>
                      <w:r w:rsidR="00424CA1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36"/>
                        </w:rPr>
                        <w:t xml:space="preserve">; </w:t>
                      </w:r>
                      <w:r w:rsidR="00424CA1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36"/>
                        </w:rPr>
                        <w:t>Docker, Jenkins, Ku</w:t>
                      </w:r>
                      <w:r w:rsidR="00C55589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36"/>
                        </w:rPr>
                        <w:t>bernetes</w:t>
                      </w:r>
                      <w:r w:rsidR="00424CA1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36"/>
                        </w:rPr>
                        <w:t>, CI/CD Pipelines, Linux, Git</w:t>
                      </w:r>
                    </w:p>
                    <w:p w:rsidR="00612E0E" w:rsidRDefault="00424CA1" w:rsidP="006713E7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36"/>
                        </w:rPr>
                      </w:pPr>
                      <w:r w:rsidRPr="00424CA1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36"/>
                        </w:rPr>
                        <w:t>Backend &amp; Databases;</w:t>
                      </w:r>
                      <w:r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36"/>
                        </w:rPr>
                        <w:t xml:space="preserve"> Firebase, Supabase</w:t>
                      </w:r>
                    </w:p>
                    <w:p w:rsidR="00424CA1" w:rsidRDefault="00424CA1" w:rsidP="006713E7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3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36"/>
                        </w:rPr>
                        <w:t xml:space="preserve">AI &amp; Automation; </w:t>
                      </w:r>
                      <w:r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36"/>
                        </w:rPr>
                        <w:t>AI workflow automation, AI Agents task Optimization, AI Chat-assistant.</w:t>
                      </w:r>
                    </w:p>
                    <w:p w:rsidR="00424CA1" w:rsidRPr="00A21F82" w:rsidRDefault="00424CA1" w:rsidP="006713E7">
                      <w:pPr>
                        <w:spacing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36"/>
                        </w:rPr>
                      </w:pPr>
                      <w:r w:rsidRPr="00424CA1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36"/>
                        </w:rPr>
                        <w:t>Hobbies</w:t>
                      </w:r>
                      <w:r w:rsidR="00A21F82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36"/>
                        </w:rPr>
                        <w:t xml:space="preserve">; </w:t>
                      </w:r>
                      <w:r w:rsidRPr="00A21F82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36"/>
                        </w:rPr>
                        <w:t xml:space="preserve">Competitive </w:t>
                      </w:r>
                      <w:r w:rsidR="00A21F82" w:rsidRPr="00A21F82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36"/>
                        </w:rPr>
                        <w:t>Typing (</w:t>
                      </w:r>
                      <w:r w:rsidRPr="00A21F82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36"/>
                        </w:rPr>
                        <w:t>highest 91 WPM)</w:t>
                      </w:r>
                      <w:r w:rsidR="00A21F82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36"/>
                        </w:rPr>
                        <w:t xml:space="preserve">, </w:t>
                      </w:r>
                      <w:r w:rsidRPr="00A21F82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36"/>
                        </w:rPr>
                        <w:t>Gaming (strategy &amp; problem-solving)</w:t>
                      </w:r>
                      <w:r w:rsidR="00A21F82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36"/>
                        </w:rPr>
                        <w:t xml:space="preserve">, </w:t>
                      </w:r>
                      <w:r w:rsidRPr="00A21F82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36"/>
                        </w:rPr>
                        <w:t xml:space="preserve">Nature </w:t>
                      </w:r>
                      <w:r w:rsidR="00A21F82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36"/>
                        </w:rPr>
                        <w:t xml:space="preserve">walk, </w:t>
                      </w:r>
                      <w:r w:rsidRPr="00A21F82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36"/>
                        </w:rPr>
                        <w:t>Road Trips</w:t>
                      </w:r>
                      <w:r w:rsidR="00A21F82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36"/>
                        </w:rPr>
                        <w:t xml:space="preserve">, and </w:t>
                      </w:r>
                      <w:r w:rsidRPr="00A21F82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36"/>
                        </w:rPr>
                        <w:t xml:space="preserve">Cooking </w:t>
                      </w:r>
                    </w:p>
                    <w:p w:rsidR="00A21F82" w:rsidRDefault="00A21F82" w:rsidP="006713E7">
                      <w:pPr>
                        <w:spacing w:after="0" w:line="276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36"/>
                        </w:rPr>
                      </w:pPr>
                      <w:r w:rsidRPr="00A21F82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36"/>
                        </w:rPr>
                        <w:t>Education</w:t>
                      </w:r>
                    </w:p>
                    <w:p w:rsidR="00A21F82" w:rsidRPr="00E40CDC" w:rsidRDefault="00A21F82" w:rsidP="006713E7">
                      <w:pPr>
                        <w:spacing w:after="0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 w:rsidRPr="00E40CDC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Primary </w:t>
                      </w:r>
                    </w:p>
                    <w:p w:rsidR="00A21F82" w:rsidRPr="00E40CDC" w:rsidRDefault="00A21F82" w:rsidP="006713E7">
                      <w:pPr>
                        <w:spacing w:after="0" w:line="360" w:lineRule="auto"/>
                        <w:outlineLvl w:val="1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 w:rsidRPr="00E40CDC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</w:rPr>
                        <w:t>St Matthews – Septonok</w:t>
                      </w:r>
                    </w:p>
                    <w:p w:rsidR="00A21F82" w:rsidRPr="00E40CDC" w:rsidRDefault="00A21F82" w:rsidP="006713E7">
                      <w:pPr>
                        <w:spacing w:after="0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 w:rsidRPr="00E40CDC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Secondary </w:t>
                      </w:r>
                    </w:p>
                    <w:p w:rsidR="00A21F82" w:rsidRPr="00E40CDC" w:rsidRDefault="00A21F82" w:rsidP="006713E7">
                      <w:pPr>
                        <w:spacing w:after="0" w:line="360" w:lineRule="auto"/>
                        <w:outlineLvl w:val="1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 w:rsidRPr="00E40CDC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St </w:t>
                      </w:r>
                      <w:r w:rsidR="006713E7" w:rsidRPr="00E40CDC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</w:rPr>
                        <w:t>Patrick’s</w:t>
                      </w:r>
                      <w:r w:rsidRPr="00E40CDC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–Iten</w:t>
                      </w:r>
                    </w:p>
                    <w:p w:rsidR="00A21F82" w:rsidRPr="00E40CDC" w:rsidRDefault="00A21F82" w:rsidP="006713E7">
                      <w:pPr>
                        <w:spacing w:after="0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 w:rsidRPr="00E40CDC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</w:rPr>
                        <w:t>BSc. Information Technology</w:t>
                      </w:r>
                    </w:p>
                    <w:p w:rsidR="00E40CDC" w:rsidRPr="00E40CDC" w:rsidRDefault="00A21F82" w:rsidP="006713E7">
                      <w:pPr>
                        <w:spacing w:after="0" w:line="360" w:lineRule="auto"/>
                        <w:outlineLvl w:val="1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 w:rsidRPr="00E40CDC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Umma University </w:t>
                      </w:r>
                      <w:r w:rsidR="00E40CDC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| Grad </w:t>
                      </w:r>
                      <w:r w:rsidRPr="00E40CDC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</w:rPr>
                        <w:t>June</w:t>
                      </w:r>
                    </w:p>
                    <w:p w:rsidR="00E40CDC" w:rsidRPr="00E40CDC" w:rsidRDefault="00A21F82" w:rsidP="006713E7">
                      <w:pPr>
                        <w:spacing w:after="0" w:line="240" w:lineRule="auto"/>
                        <w:outlineLvl w:val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40CD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DevOps</w:t>
                      </w:r>
                      <w:r w:rsidR="00E40CDC" w:rsidRPr="00E40CD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Engineering</w:t>
                      </w:r>
                    </w:p>
                    <w:p w:rsidR="00A21F82" w:rsidRPr="00E40CDC" w:rsidRDefault="00E40CDC" w:rsidP="006713E7">
                      <w:pPr>
                        <w:spacing w:after="0" w:line="360" w:lineRule="auto"/>
                        <w:outlineLvl w:val="1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 w:rsidRPr="00E40CD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DevOps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Easy Learning </w:t>
                      </w:r>
                      <w:r w:rsidR="00A21F82" w:rsidRPr="00E40CD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(USA)</w:t>
                      </w:r>
                    </w:p>
                    <w:p w:rsidR="00A21F82" w:rsidRPr="00E40CDC" w:rsidRDefault="00A21F82" w:rsidP="006713E7">
                      <w:pPr>
                        <w:spacing w:after="0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180753</wp:posOffset>
                </wp:positionH>
                <wp:positionV relativeFrom="paragraph">
                  <wp:posOffset>137706</wp:posOffset>
                </wp:positionV>
                <wp:extent cx="5560695" cy="7963786"/>
                <wp:effectExtent l="0" t="0" r="1905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0695" cy="79637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A5552" w:rsidRPr="00612E0E" w:rsidRDefault="00CA5552" w:rsidP="006713E7">
                            <w:pPr>
                              <w:spacing w:after="0" w:line="240" w:lineRule="auto"/>
                              <w:jc w:val="both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12E0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Career Objectives</w:t>
                            </w:r>
                          </w:p>
                          <w:p w:rsidR="00CA5552" w:rsidRPr="00C55589" w:rsidRDefault="00CA5552" w:rsidP="006713E7">
                            <w:pPr>
                              <w:spacing w:after="100" w:afterAutospacing="1" w:line="240" w:lineRule="auto"/>
                              <w:jc w:val="both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</w:pPr>
                            <w:r w:rsidRPr="00C55589">
                              <w:rPr>
                                <w:rFonts w:ascii="Times New Roman" w:eastAsia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  <w:t>Software Engineer and Co-Founder with proven experience designing and developing real-world software solutions and automation-driven solutions. Skilled in full stack development, DevOps Infrastructure, and AI product engineering. Focused on Creating Scalable tools that saves time, cut costs, and help SMEs adopt Digital Solutions Efficiently.</w:t>
                            </w:r>
                          </w:p>
                          <w:p w:rsidR="00CA5552" w:rsidRPr="00612E0E" w:rsidRDefault="00CA5552" w:rsidP="006713E7">
                            <w:pPr>
                              <w:spacing w:after="100" w:afterAutospacing="1" w:line="240" w:lineRule="auto"/>
                              <w:jc w:val="both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12E0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Work Experience</w:t>
                            </w:r>
                          </w:p>
                          <w:p w:rsidR="00CA5552" w:rsidRPr="00612E0E" w:rsidRDefault="00CA5552" w:rsidP="006713E7">
                            <w:pPr>
                              <w:spacing w:after="0" w:line="240" w:lineRule="auto"/>
                              <w:jc w:val="both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 w:rsidRPr="00612E0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36"/>
                              </w:rPr>
                              <w:t xml:space="preserve">Co-Founder | Thee Entity (AI Automation </w:t>
                            </w:r>
                            <w:hyperlink r:id="rId19" w:history="1">
                              <w:r w:rsidRPr="00130F14">
                                <w:rPr>
                                  <w:rStyle w:val="Hyperlink"/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8"/>
                                  <w:szCs w:val="36"/>
                                </w:rPr>
                                <w:t>Start-Up</w:t>
                              </w:r>
                            </w:hyperlink>
                            <w:r w:rsidRPr="00612E0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36"/>
                              </w:rPr>
                              <w:t>)</w:t>
                            </w:r>
                          </w:p>
                          <w:p w:rsidR="00A14192" w:rsidRPr="00612E0E" w:rsidRDefault="00A14192" w:rsidP="006713E7">
                            <w:pPr>
                              <w:spacing w:after="0" w:line="240" w:lineRule="auto"/>
                              <w:jc w:val="both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color w:val="767171" w:themeColor="background2" w:themeShade="80"/>
                                <w:sz w:val="28"/>
                                <w:szCs w:val="36"/>
                              </w:rPr>
                            </w:pPr>
                            <w:r w:rsidRPr="00612E0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color w:val="767171" w:themeColor="background2" w:themeShade="80"/>
                                <w:sz w:val="28"/>
                                <w:szCs w:val="36"/>
                              </w:rPr>
                              <w:t>2025 – Present</w:t>
                            </w:r>
                          </w:p>
                          <w:p w:rsidR="00A14192" w:rsidRPr="00C55589" w:rsidRDefault="00A14192" w:rsidP="006713E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0" w:line="240" w:lineRule="auto"/>
                              <w:jc w:val="both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</w:pPr>
                            <w:r w:rsidRPr="00C55589">
                              <w:rPr>
                                <w:rFonts w:ascii="Times New Roman" w:eastAsia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  <w:t xml:space="preserve">Accomplished </w:t>
                            </w:r>
                            <w:r w:rsidR="00C55589" w:rsidRPr="00C55589">
                              <w:rPr>
                                <w:rFonts w:ascii="Times New Roman" w:eastAsia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  <w:t>Development</w:t>
                            </w:r>
                            <w:r w:rsidRPr="00C55589">
                              <w:rPr>
                                <w:rFonts w:ascii="Times New Roman" w:eastAsia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  <w:t xml:space="preserve"> of AI-Driven automation systems for SMEs, Measured by deliver of multiple working platforms, by engineering QuickPrint (</w:t>
                            </w:r>
                            <w:hyperlink r:id="rId20" w:history="1">
                              <w:r w:rsidR="00C55589" w:rsidRPr="00C55589">
                                <w:rPr>
                                  <w:rStyle w:val="Hyperlink"/>
                                  <w:rFonts w:ascii="Times New Roman" w:eastAsia="Times New Roman" w:hAnsi="Times New Roman" w:cs="Times New Roman"/>
                                  <w:bCs/>
                                  <w:sz w:val="26"/>
                                  <w:szCs w:val="26"/>
                                </w:rPr>
                                <w:t>URL</w:t>
                              </w:r>
                            </w:hyperlink>
                            <w:r w:rsidRPr="00C55589">
                              <w:rPr>
                                <w:rFonts w:ascii="Times New Roman" w:eastAsia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  <w:t>), StockFlow (</w:t>
                            </w:r>
                            <w:hyperlink r:id="rId21" w:history="1">
                              <w:r w:rsidR="00C55589" w:rsidRPr="00C55589">
                                <w:rPr>
                                  <w:rStyle w:val="Hyperlink"/>
                                  <w:rFonts w:ascii="Times New Roman" w:eastAsia="Times New Roman" w:hAnsi="Times New Roman" w:cs="Times New Roman"/>
                                  <w:bCs/>
                                  <w:sz w:val="26"/>
                                  <w:szCs w:val="26"/>
                                </w:rPr>
                                <w:t>URL</w:t>
                              </w:r>
                            </w:hyperlink>
                            <w:r w:rsidRPr="00C55589">
                              <w:rPr>
                                <w:rFonts w:ascii="Times New Roman" w:eastAsia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  <w:t xml:space="preserve">), and Mavuno Insight- </w:t>
                            </w:r>
                            <w:r w:rsidRPr="00C55589">
                              <w:rPr>
                                <w:rFonts w:ascii="Times New Roman" w:eastAsia="Times New Roman" w:hAnsi="Times New Roman" w:cs="Times New Roman"/>
                                <w:bCs/>
                                <w:i/>
                                <w:sz w:val="26"/>
                                <w:szCs w:val="26"/>
                              </w:rPr>
                              <w:t>Prototype in Development</w:t>
                            </w:r>
                            <w:r w:rsidRPr="00C55589">
                              <w:rPr>
                                <w:rFonts w:ascii="Times New Roman" w:eastAsia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  <w:t xml:space="preserve"> (</w:t>
                            </w:r>
                            <w:hyperlink r:id="rId22" w:history="1">
                              <w:r w:rsidR="00C55589" w:rsidRPr="00C55589">
                                <w:rPr>
                                  <w:rStyle w:val="Hyperlink"/>
                                  <w:rFonts w:ascii="Times New Roman" w:eastAsia="Times New Roman" w:hAnsi="Times New Roman" w:cs="Times New Roman"/>
                                  <w:bCs/>
                                  <w:sz w:val="26"/>
                                  <w:szCs w:val="26"/>
                                </w:rPr>
                                <w:t>URL</w:t>
                              </w:r>
                            </w:hyperlink>
                            <w:r w:rsidRPr="00C55589">
                              <w:rPr>
                                <w:rFonts w:ascii="Times New Roman" w:eastAsia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  <w:t>)</w:t>
                            </w:r>
                            <w:r w:rsidR="006713E7" w:rsidRPr="00C55589">
                              <w:rPr>
                                <w:rFonts w:ascii="Times New Roman" w:eastAsia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  <w:t xml:space="preserve"> which I also got a chance to pitch to The President </w:t>
                            </w:r>
                            <w:hyperlink r:id="rId23" w:history="1">
                              <w:r w:rsidR="006713E7" w:rsidRPr="00C55589">
                                <w:rPr>
                                  <w:rStyle w:val="Hyperlink"/>
                                  <w:rFonts w:ascii="Times New Roman" w:eastAsia="Times New Roman" w:hAnsi="Times New Roman" w:cs="Times New Roman"/>
                                  <w:bCs/>
                                  <w:sz w:val="26"/>
                                  <w:szCs w:val="26"/>
                                </w:rPr>
                                <w:t>Read More</w:t>
                              </w:r>
                            </w:hyperlink>
                            <w:r w:rsidR="006713E7" w:rsidRPr="00C55589">
                              <w:rPr>
                                <w:rFonts w:ascii="Times New Roman" w:eastAsia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C55589">
                              <w:rPr>
                                <w:rFonts w:ascii="Times New Roman" w:eastAsia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:rsidR="00A14192" w:rsidRPr="00612E0E" w:rsidRDefault="00A14192" w:rsidP="006713E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0" w:line="240" w:lineRule="auto"/>
                              <w:jc w:val="both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36"/>
                              </w:rPr>
                            </w:pPr>
                            <w:r w:rsidRPr="00C55589">
                              <w:rPr>
                                <w:rFonts w:ascii="Times New Roman" w:eastAsia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  <w:t>Accomplished expansion of Thee Entity’s brand and customer reach, measured by growing access to local clients, by launching Entity Cyber Café (</w:t>
                            </w:r>
                            <w:hyperlink r:id="rId24" w:history="1">
                              <w:r w:rsidR="00C55589" w:rsidRPr="00C55589">
                                <w:rPr>
                                  <w:rStyle w:val="Hyperlink"/>
                                  <w:rFonts w:ascii="Times New Roman" w:eastAsia="Times New Roman" w:hAnsi="Times New Roman" w:cs="Times New Roman"/>
                                  <w:bCs/>
                                  <w:sz w:val="26"/>
                                  <w:szCs w:val="26"/>
                                </w:rPr>
                                <w:t>URL</w:t>
                              </w:r>
                            </w:hyperlink>
                            <w:r w:rsidRPr="00C55589">
                              <w:rPr>
                                <w:rFonts w:ascii="Times New Roman" w:eastAsia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  <w:t>) as a community-facing service hub</w:t>
                            </w:r>
                            <w:r w:rsidRPr="00612E0E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36"/>
                              </w:rPr>
                              <w:t>.</w:t>
                            </w:r>
                          </w:p>
                          <w:p w:rsidR="00A14192" w:rsidRPr="00612E0E" w:rsidRDefault="00A14192" w:rsidP="006713E7">
                            <w:pPr>
                              <w:spacing w:after="0" w:line="240" w:lineRule="auto"/>
                              <w:jc w:val="both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 w:rsidRPr="00612E0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36"/>
                              </w:rPr>
                              <w:t>Tech Hub lead | Umma Tech Hub</w:t>
                            </w:r>
                          </w:p>
                          <w:p w:rsidR="006C4A94" w:rsidRPr="00612E0E" w:rsidRDefault="006C4A94" w:rsidP="006713E7">
                            <w:pPr>
                              <w:spacing w:after="0" w:line="240" w:lineRule="auto"/>
                              <w:jc w:val="both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color w:val="767171" w:themeColor="background2" w:themeShade="80"/>
                                <w:sz w:val="28"/>
                                <w:szCs w:val="36"/>
                              </w:rPr>
                            </w:pPr>
                            <w:r w:rsidRPr="00612E0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color w:val="767171" w:themeColor="background2" w:themeShade="80"/>
                                <w:sz w:val="28"/>
                                <w:szCs w:val="36"/>
                              </w:rPr>
                              <w:t>2024 – 2025</w:t>
                            </w:r>
                          </w:p>
                          <w:p w:rsidR="006C4A94" w:rsidRPr="00C55589" w:rsidRDefault="006C4A94" w:rsidP="006713E7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</w:pPr>
                            <w:r w:rsidRPr="00C55589">
                              <w:rPr>
                                <w:rFonts w:ascii="Times New Roman" w:eastAsia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  <w:t>Accomplished growth of student innovation participation, measured by increased hackathon involvement, by leading Umma University’s Tech Community</w:t>
                            </w:r>
                          </w:p>
                          <w:p w:rsidR="006C4A94" w:rsidRPr="00C55589" w:rsidRDefault="006C4A94" w:rsidP="006713E7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both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</w:pPr>
                            <w:r w:rsidRPr="00C55589">
                              <w:rPr>
                                <w:rFonts w:ascii="Times New Roman" w:eastAsia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  <w:t xml:space="preserve">Accomplished organizing of Umma University’s first Hackathon sponsored by Young Techiez attendees, by leading </w:t>
                            </w:r>
                            <w:r w:rsidR="00C55589" w:rsidRPr="00C55589">
                              <w:rPr>
                                <w:rFonts w:ascii="Times New Roman" w:eastAsia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  <w:t xml:space="preserve">“Evolving Tech Careers in </w:t>
                            </w:r>
                            <w:r w:rsidRPr="00C55589">
                              <w:rPr>
                                <w:rFonts w:ascii="Times New Roman" w:eastAsia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  <w:t>the Age of AI and Automation.”</w:t>
                            </w:r>
                            <w:r w:rsidR="006713E7" w:rsidRPr="00C55589">
                              <w:rPr>
                                <w:rFonts w:ascii="Times New Roman" w:eastAsia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hyperlink r:id="rId25" w:history="1">
                              <w:r w:rsidR="006713E7" w:rsidRPr="00C55589">
                                <w:rPr>
                                  <w:rStyle w:val="Hyperlink"/>
                                  <w:rFonts w:ascii="Times New Roman" w:eastAsia="Times New Roman" w:hAnsi="Times New Roman" w:cs="Times New Roman"/>
                                  <w:bCs/>
                                  <w:sz w:val="26"/>
                                  <w:szCs w:val="26"/>
                                </w:rPr>
                                <w:t>Read More</w:t>
                              </w:r>
                            </w:hyperlink>
                          </w:p>
                          <w:p w:rsidR="00E40CDC" w:rsidRDefault="00E40CDC" w:rsidP="006713E7">
                            <w:pPr>
                              <w:spacing w:before="100" w:beforeAutospacing="1" w:after="100" w:afterAutospacing="1" w:line="240" w:lineRule="auto"/>
                              <w:jc w:val="both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Projects</w:t>
                            </w:r>
                          </w:p>
                          <w:p w:rsidR="00E40CDC" w:rsidRPr="006713E7" w:rsidRDefault="006713E7" w:rsidP="006713E7">
                            <w:pPr>
                              <w:spacing w:after="0" w:line="240" w:lineRule="auto"/>
                              <w:jc w:val="both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6"/>
                              </w:rPr>
                              <w:t>CodeG</w:t>
                            </w:r>
                            <w:r w:rsidR="00E40CDC" w:rsidRPr="006713E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6"/>
                              </w:rPr>
                              <w:t xml:space="preserve">enie </w:t>
                            </w:r>
                          </w:p>
                          <w:p w:rsidR="00E40CDC" w:rsidRDefault="00E40CDC" w:rsidP="006713E7">
                            <w:pPr>
                              <w:spacing w:after="0" w:line="240" w:lineRule="auto"/>
                              <w:jc w:val="both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color w:val="767171" w:themeColor="background2" w:themeShade="80"/>
                                <w:sz w:val="28"/>
                                <w:szCs w:val="36"/>
                              </w:rPr>
                            </w:pPr>
                            <w:r w:rsidRPr="00E40CD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color w:val="767171" w:themeColor="background2" w:themeShade="80"/>
                                <w:sz w:val="28"/>
                                <w:szCs w:val="36"/>
                              </w:rPr>
                              <w:t>(VS Code Extension- End –of-Year Project)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color w:val="767171" w:themeColor="background2" w:themeShade="80"/>
                                <w:sz w:val="28"/>
                                <w:szCs w:val="36"/>
                              </w:rPr>
                              <w:t>.</w:t>
                            </w:r>
                          </w:p>
                          <w:p w:rsidR="00E40CDC" w:rsidRPr="00C55589" w:rsidRDefault="00E40CDC" w:rsidP="006713E7">
                            <w:pPr>
                              <w:spacing w:after="0" w:line="240" w:lineRule="auto"/>
                              <w:jc w:val="both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</w:pPr>
                            <w:r w:rsidRPr="00C55589">
                              <w:rPr>
                                <w:rFonts w:ascii="Times New Roman" w:eastAsia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  <w:t xml:space="preserve">AI-Powered coding assistant integrated directly into VS Code, supporting local-language coding </w:t>
                            </w:r>
                            <w:r w:rsidR="006713E7" w:rsidRPr="00C55589">
                              <w:rPr>
                                <w:rFonts w:ascii="Times New Roman" w:eastAsia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  <w:t>and AI guide. (</w:t>
                            </w:r>
                            <w:hyperlink r:id="rId26" w:history="1">
                              <w:r w:rsidR="00C55589" w:rsidRPr="00C55589">
                                <w:rPr>
                                  <w:rStyle w:val="Hyperlink"/>
                                  <w:rFonts w:ascii="Times New Roman" w:eastAsia="Times New Roman" w:hAnsi="Times New Roman" w:cs="Times New Roman"/>
                                  <w:bCs/>
                                  <w:sz w:val="26"/>
                                  <w:szCs w:val="26"/>
                                </w:rPr>
                                <w:t>URL</w:t>
                              </w:r>
                            </w:hyperlink>
                            <w:r w:rsidR="006713E7" w:rsidRPr="00C55589">
                              <w:rPr>
                                <w:rFonts w:ascii="Times New Roman" w:eastAsia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  <w:p w:rsidR="006713E7" w:rsidRPr="00C55589" w:rsidRDefault="006713E7" w:rsidP="00DA3DF9">
                            <w:pPr>
                              <w:spacing w:after="0" w:line="360" w:lineRule="auto"/>
                              <w:jc w:val="both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</w:pPr>
                            <w:r w:rsidRPr="00C55589">
                              <w:rPr>
                                <w:rFonts w:ascii="Times New Roman" w:eastAsia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  <w:t>Tech Stack: JavaScript, VS Code API, AI integration, Supabase</w:t>
                            </w:r>
                          </w:p>
                          <w:p w:rsidR="00DA3DF9" w:rsidRDefault="00E40CDC" w:rsidP="00DA3DF9">
                            <w:pPr>
                              <w:spacing w:after="0" w:line="240" w:lineRule="auto"/>
                              <w:jc w:val="both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 w:rsidRPr="00E40CD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Referees</w:t>
                            </w:r>
                          </w:p>
                          <w:p w:rsidR="00DA3DF9" w:rsidRPr="00DA3DF9" w:rsidRDefault="00DA3DF9" w:rsidP="00DA3DF9">
                            <w:pPr>
                              <w:spacing w:after="0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36"/>
                              </w:rPr>
                              <w:t xml:space="preserve">Dr. Yusuf Muchelule,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sz w:val="28"/>
                                <w:szCs w:val="36"/>
                              </w:rPr>
                              <w:t>Umma Tech-hub Chairperson</w:t>
                            </w:r>
                            <w:r>
                              <w:t xml:space="preserve">: </w:t>
                            </w:r>
                            <w:hyperlink r:id="rId27" w:history="1">
                              <w:r w:rsidR="008D50BE" w:rsidRPr="00B1775B">
                                <w:rPr>
                                  <w:rStyle w:val="Hyperlink"/>
                                  <w:rFonts w:ascii="Times New Roman" w:hAnsi="Times New Roman" w:cs="Times New Roman"/>
                                  <w:sz w:val="26"/>
                                  <w:szCs w:val="26"/>
                                </w:rPr>
                                <w:t>mucheluley@gmail.com</w:t>
                              </w:r>
                            </w:hyperlink>
                            <w:r w:rsidR="008D50B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, 0701952124</w:t>
                            </w:r>
                          </w:p>
                          <w:p w:rsidR="00612E0E" w:rsidRPr="00612E0E" w:rsidRDefault="00612E0E" w:rsidP="006713E7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9" type="#_x0000_t202" style="position:absolute;margin-left:14.25pt;margin-top:10.85pt;width:437.85pt;height:627.0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" fillcolor="white [3201]" stroked="f" strokeweight=".5pt">
                <v:textbox>
                  <w:txbxContent>
                    <w:p w:rsidR="00CA5552" w:rsidRPr="00612E0E" w:rsidRDefault="00CA5552" w:rsidP="006713E7">
                      <w:pPr>
                        <w:spacing w:after="0" w:line="240" w:lineRule="auto"/>
                        <w:jc w:val="both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612E0E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Career Objectives</w:t>
                      </w:r>
                    </w:p>
                    <w:p w:rsidR="00CA5552" w:rsidRPr="00C55589" w:rsidRDefault="00CA5552" w:rsidP="006713E7">
                      <w:pPr>
                        <w:spacing w:after="100" w:afterAutospacing="1" w:line="240" w:lineRule="auto"/>
                        <w:jc w:val="both"/>
                        <w:outlineLvl w:val="1"/>
                        <w:rPr>
                          <w:rFonts w:ascii="Times New Roman" w:eastAsia="Times New Roman" w:hAnsi="Times New Roman" w:cs="Times New Roman"/>
                          <w:bCs/>
                          <w:sz w:val="26"/>
                          <w:szCs w:val="26"/>
                        </w:rPr>
                      </w:pPr>
                      <w:r w:rsidRPr="00C55589">
                        <w:rPr>
                          <w:rFonts w:ascii="Times New Roman" w:eastAsia="Times New Roman" w:hAnsi="Times New Roman" w:cs="Times New Roman"/>
                          <w:bCs/>
                          <w:sz w:val="26"/>
                          <w:szCs w:val="26"/>
                        </w:rPr>
                        <w:t>Software Engineer and Co-Founder with proven experience designing and developing real-world software solutions and automation-driven solutions. Skilled in full stack development, DevOps Infrastructure, and AI product engineering. Focused on Creating Scalable tools that saves time, cut costs, and help SMEs adopt Digital Solutions Efficiently.</w:t>
                      </w:r>
                    </w:p>
                    <w:p w:rsidR="00CA5552" w:rsidRPr="00612E0E" w:rsidRDefault="00CA5552" w:rsidP="006713E7">
                      <w:pPr>
                        <w:spacing w:after="100" w:afterAutospacing="1" w:line="240" w:lineRule="auto"/>
                        <w:jc w:val="both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612E0E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Work Experience</w:t>
                      </w:r>
                    </w:p>
                    <w:p w:rsidR="00CA5552" w:rsidRPr="00612E0E" w:rsidRDefault="00CA5552" w:rsidP="006713E7">
                      <w:pPr>
                        <w:spacing w:after="0" w:line="240" w:lineRule="auto"/>
                        <w:jc w:val="both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36"/>
                        </w:rPr>
                      </w:pPr>
                      <w:r w:rsidRPr="00612E0E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36"/>
                        </w:rPr>
                        <w:t xml:space="preserve">Co-Founder | Thee Entity (AI Automation </w:t>
                      </w:r>
                      <w:hyperlink r:id="rId28" w:history="1">
                        <w:r w:rsidRPr="00130F14">
                          <w:rPr>
                            <w:rStyle w:val="Hyperlink"/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36"/>
                          </w:rPr>
                          <w:t>Start-Up</w:t>
                        </w:r>
                      </w:hyperlink>
                      <w:r w:rsidRPr="00612E0E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36"/>
                        </w:rPr>
                        <w:t>)</w:t>
                      </w:r>
                    </w:p>
                    <w:p w:rsidR="00A14192" w:rsidRPr="00612E0E" w:rsidRDefault="00A14192" w:rsidP="006713E7">
                      <w:pPr>
                        <w:spacing w:after="0" w:line="240" w:lineRule="auto"/>
                        <w:jc w:val="both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color w:val="767171" w:themeColor="background2" w:themeShade="80"/>
                          <w:sz w:val="28"/>
                          <w:szCs w:val="36"/>
                        </w:rPr>
                      </w:pPr>
                      <w:r w:rsidRPr="00612E0E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color w:val="767171" w:themeColor="background2" w:themeShade="80"/>
                          <w:sz w:val="28"/>
                          <w:szCs w:val="36"/>
                        </w:rPr>
                        <w:t>2025 – Present</w:t>
                      </w:r>
                    </w:p>
                    <w:p w:rsidR="00A14192" w:rsidRPr="00C55589" w:rsidRDefault="00A14192" w:rsidP="006713E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0" w:line="240" w:lineRule="auto"/>
                        <w:jc w:val="both"/>
                        <w:outlineLvl w:val="1"/>
                        <w:rPr>
                          <w:rFonts w:ascii="Times New Roman" w:eastAsia="Times New Roman" w:hAnsi="Times New Roman" w:cs="Times New Roman"/>
                          <w:bCs/>
                          <w:sz w:val="26"/>
                          <w:szCs w:val="26"/>
                        </w:rPr>
                      </w:pPr>
                      <w:r w:rsidRPr="00C55589">
                        <w:rPr>
                          <w:rFonts w:ascii="Times New Roman" w:eastAsia="Times New Roman" w:hAnsi="Times New Roman" w:cs="Times New Roman"/>
                          <w:bCs/>
                          <w:sz w:val="26"/>
                          <w:szCs w:val="26"/>
                        </w:rPr>
                        <w:t xml:space="preserve">Accomplished </w:t>
                      </w:r>
                      <w:r w:rsidR="00C55589" w:rsidRPr="00C55589">
                        <w:rPr>
                          <w:rFonts w:ascii="Times New Roman" w:eastAsia="Times New Roman" w:hAnsi="Times New Roman" w:cs="Times New Roman"/>
                          <w:bCs/>
                          <w:sz w:val="26"/>
                          <w:szCs w:val="26"/>
                        </w:rPr>
                        <w:t>Development</w:t>
                      </w:r>
                      <w:r w:rsidRPr="00C55589">
                        <w:rPr>
                          <w:rFonts w:ascii="Times New Roman" w:eastAsia="Times New Roman" w:hAnsi="Times New Roman" w:cs="Times New Roman"/>
                          <w:bCs/>
                          <w:sz w:val="26"/>
                          <w:szCs w:val="26"/>
                        </w:rPr>
                        <w:t xml:space="preserve"> of AI-Driven automation systems for SMEs, Measured by deliver of multiple working platforms, by engineering QuickPrint (</w:t>
                      </w:r>
                      <w:hyperlink r:id="rId29" w:history="1">
                        <w:r w:rsidR="00C55589" w:rsidRPr="00C55589">
                          <w:rPr>
                            <w:rStyle w:val="Hyperlink"/>
                            <w:rFonts w:ascii="Times New Roman" w:eastAsia="Times New Roman" w:hAnsi="Times New Roman" w:cs="Times New Roman"/>
                            <w:bCs/>
                            <w:sz w:val="26"/>
                            <w:szCs w:val="26"/>
                          </w:rPr>
                          <w:t>URL</w:t>
                        </w:r>
                      </w:hyperlink>
                      <w:r w:rsidRPr="00C55589">
                        <w:rPr>
                          <w:rFonts w:ascii="Times New Roman" w:eastAsia="Times New Roman" w:hAnsi="Times New Roman" w:cs="Times New Roman"/>
                          <w:bCs/>
                          <w:sz w:val="26"/>
                          <w:szCs w:val="26"/>
                        </w:rPr>
                        <w:t>), StockFlow (</w:t>
                      </w:r>
                      <w:hyperlink r:id="rId30" w:history="1">
                        <w:r w:rsidR="00C55589" w:rsidRPr="00C55589">
                          <w:rPr>
                            <w:rStyle w:val="Hyperlink"/>
                            <w:rFonts w:ascii="Times New Roman" w:eastAsia="Times New Roman" w:hAnsi="Times New Roman" w:cs="Times New Roman"/>
                            <w:bCs/>
                            <w:sz w:val="26"/>
                            <w:szCs w:val="26"/>
                          </w:rPr>
                          <w:t>URL</w:t>
                        </w:r>
                      </w:hyperlink>
                      <w:r w:rsidRPr="00C55589">
                        <w:rPr>
                          <w:rFonts w:ascii="Times New Roman" w:eastAsia="Times New Roman" w:hAnsi="Times New Roman" w:cs="Times New Roman"/>
                          <w:bCs/>
                          <w:sz w:val="26"/>
                          <w:szCs w:val="26"/>
                        </w:rPr>
                        <w:t xml:space="preserve">), and Mavuno Insight- </w:t>
                      </w:r>
                      <w:r w:rsidRPr="00C55589">
                        <w:rPr>
                          <w:rFonts w:ascii="Times New Roman" w:eastAsia="Times New Roman" w:hAnsi="Times New Roman" w:cs="Times New Roman"/>
                          <w:bCs/>
                          <w:i/>
                          <w:sz w:val="26"/>
                          <w:szCs w:val="26"/>
                        </w:rPr>
                        <w:t>Prototype in Development</w:t>
                      </w:r>
                      <w:r w:rsidRPr="00C55589">
                        <w:rPr>
                          <w:rFonts w:ascii="Times New Roman" w:eastAsia="Times New Roman" w:hAnsi="Times New Roman" w:cs="Times New Roman"/>
                          <w:bCs/>
                          <w:sz w:val="26"/>
                          <w:szCs w:val="26"/>
                        </w:rPr>
                        <w:t xml:space="preserve"> (</w:t>
                      </w:r>
                      <w:hyperlink r:id="rId31" w:history="1">
                        <w:r w:rsidR="00C55589" w:rsidRPr="00C55589">
                          <w:rPr>
                            <w:rStyle w:val="Hyperlink"/>
                            <w:rFonts w:ascii="Times New Roman" w:eastAsia="Times New Roman" w:hAnsi="Times New Roman" w:cs="Times New Roman"/>
                            <w:bCs/>
                            <w:sz w:val="26"/>
                            <w:szCs w:val="26"/>
                          </w:rPr>
                          <w:t>URL</w:t>
                        </w:r>
                      </w:hyperlink>
                      <w:r w:rsidRPr="00C55589">
                        <w:rPr>
                          <w:rFonts w:ascii="Times New Roman" w:eastAsia="Times New Roman" w:hAnsi="Times New Roman" w:cs="Times New Roman"/>
                          <w:bCs/>
                          <w:sz w:val="26"/>
                          <w:szCs w:val="26"/>
                        </w:rPr>
                        <w:t>)</w:t>
                      </w:r>
                      <w:r w:rsidR="006713E7" w:rsidRPr="00C55589">
                        <w:rPr>
                          <w:rFonts w:ascii="Times New Roman" w:eastAsia="Times New Roman" w:hAnsi="Times New Roman" w:cs="Times New Roman"/>
                          <w:bCs/>
                          <w:sz w:val="26"/>
                          <w:szCs w:val="26"/>
                        </w:rPr>
                        <w:t xml:space="preserve"> which I also got a chance to pitch to The President </w:t>
                      </w:r>
                      <w:hyperlink r:id="rId32" w:history="1">
                        <w:r w:rsidR="006713E7" w:rsidRPr="00C55589">
                          <w:rPr>
                            <w:rStyle w:val="Hyperlink"/>
                            <w:rFonts w:ascii="Times New Roman" w:eastAsia="Times New Roman" w:hAnsi="Times New Roman" w:cs="Times New Roman"/>
                            <w:bCs/>
                            <w:sz w:val="26"/>
                            <w:szCs w:val="26"/>
                          </w:rPr>
                          <w:t>Read More</w:t>
                        </w:r>
                      </w:hyperlink>
                      <w:r w:rsidR="006713E7" w:rsidRPr="00C55589">
                        <w:rPr>
                          <w:rFonts w:ascii="Times New Roman" w:eastAsia="Times New Roman" w:hAnsi="Times New Roman" w:cs="Times New Roman"/>
                          <w:bCs/>
                          <w:sz w:val="26"/>
                          <w:szCs w:val="26"/>
                        </w:rPr>
                        <w:t xml:space="preserve"> </w:t>
                      </w:r>
                      <w:r w:rsidRPr="00C55589">
                        <w:rPr>
                          <w:rFonts w:ascii="Times New Roman" w:eastAsia="Times New Roman" w:hAnsi="Times New Roman" w:cs="Times New Roman"/>
                          <w:bCs/>
                          <w:sz w:val="26"/>
                          <w:szCs w:val="26"/>
                        </w:rPr>
                        <w:t>.</w:t>
                      </w:r>
                    </w:p>
                    <w:p w:rsidR="00A14192" w:rsidRPr="00612E0E" w:rsidRDefault="00A14192" w:rsidP="006713E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0" w:line="240" w:lineRule="auto"/>
                        <w:jc w:val="both"/>
                        <w:outlineLvl w:val="1"/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36"/>
                        </w:rPr>
                      </w:pPr>
                      <w:r w:rsidRPr="00C55589">
                        <w:rPr>
                          <w:rFonts w:ascii="Times New Roman" w:eastAsia="Times New Roman" w:hAnsi="Times New Roman" w:cs="Times New Roman"/>
                          <w:bCs/>
                          <w:sz w:val="26"/>
                          <w:szCs w:val="26"/>
                        </w:rPr>
                        <w:t>Accomplished expansion of Thee Entity’s brand and customer reach, measured by growing access to local clients, by launching Entity Cyber Café (</w:t>
                      </w:r>
                      <w:hyperlink r:id="rId33" w:history="1">
                        <w:r w:rsidR="00C55589" w:rsidRPr="00C55589">
                          <w:rPr>
                            <w:rStyle w:val="Hyperlink"/>
                            <w:rFonts w:ascii="Times New Roman" w:eastAsia="Times New Roman" w:hAnsi="Times New Roman" w:cs="Times New Roman"/>
                            <w:bCs/>
                            <w:sz w:val="26"/>
                            <w:szCs w:val="26"/>
                          </w:rPr>
                          <w:t>URL</w:t>
                        </w:r>
                      </w:hyperlink>
                      <w:r w:rsidRPr="00C55589">
                        <w:rPr>
                          <w:rFonts w:ascii="Times New Roman" w:eastAsia="Times New Roman" w:hAnsi="Times New Roman" w:cs="Times New Roman"/>
                          <w:bCs/>
                          <w:sz w:val="26"/>
                          <w:szCs w:val="26"/>
                        </w:rPr>
                        <w:t>) as a community-facing service hub</w:t>
                      </w:r>
                      <w:r w:rsidRPr="00612E0E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36"/>
                        </w:rPr>
                        <w:t>.</w:t>
                      </w:r>
                    </w:p>
                    <w:p w:rsidR="00A14192" w:rsidRPr="00612E0E" w:rsidRDefault="00A14192" w:rsidP="006713E7">
                      <w:pPr>
                        <w:spacing w:after="0" w:line="240" w:lineRule="auto"/>
                        <w:jc w:val="both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36"/>
                        </w:rPr>
                      </w:pPr>
                      <w:r w:rsidRPr="00612E0E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36"/>
                        </w:rPr>
                        <w:t>Tech Hub lead | Umma Tech Hub</w:t>
                      </w:r>
                    </w:p>
                    <w:p w:rsidR="006C4A94" w:rsidRPr="00612E0E" w:rsidRDefault="006C4A94" w:rsidP="006713E7">
                      <w:pPr>
                        <w:spacing w:after="0" w:line="240" w:lineRule="auto"/>
                        <w:jc w:val="both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color w:val="767171" w:themeColor="background2" w:themeShade="80"/>
                          <w:sz w:val="28"/>
                          <w:szCs w:val="36"/>
                        </w:rPr>
                      </w:pPr>
                      <w:r w:rsidRPr="00612E0E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color w:val="767171" w:themeColor="background2" w:themeShade="80"/>
                          <w:sz w:val="28"/>
                          <w:szCs w:val="36"/>
                        </w:rPr>
                        <w:t>2024 – 2025</w:t>
                      </w:r>
                    </w:p>
                    <w:p w:rsidR="006C4A94" w:rsidRPr="00C55589" w:rsidRDefault="006C4A94" w:rsidP="006713E7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outlineLvl w:val="1"/>
                        <w:rPr>
                          <w:rFonts w:ascii="Times New Roman" w:eastAsia="Times New Roman" w:hAnsi="Times New Roman" w:cs="Times New Roman"/>
                          <w:bCs/>
                          <w:sz w:val="26"/>
                          <w:szCs w:val="26"/>
                        </w:rPr>
                      </w:pPr>
                      <w:r w:rsidRPr="00C55589">
                        <w:rPr>
                          <w:rFonts w:ascii="Times New Roman" w:eastAsia="Times New Roman" w:hAnsi="Times New Roman" w:cs="Times New Roman"/>
                          <w:bCs/>
                          <w:sz w:val="26"/>
                          <w:szCs w:val="26"/>
                        </w:rPr>
                        <w:t>Accomplished growth of student innovation participation, measured by increased hackathon involvement, by leading Umma University’s Tech Community</w:t>
                      </w:r>
                    </w:p>
                    <w:p w:rsidR="006C4A94" w:rsidRPr="00C55589" w:rsidRDefault="006C4A94" w:rsidP="006713E7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both"/>
                        <w:outlineLvl w:val="1"/>
                        <w:rPr>
                          <w:rFonts w:ascii="Times New Roman" w:eastAsia="Times New Roman" w:hAnsi="Times New Roman" w:cs="Times New Roman"/>
                          <w:bCs/>
                          <w:sz w:val="26"/>
                          <w:szCs w:val="26"/>
                        </w:rPr>
                      </w:pPr>
                      <w:r w:rsidRPr="00C55589">
                        <w:rPr>
                          <w:rFonts w:ascii="Times New Roman" w:eastAsia="Times New Roman" w:hAnsi="Times New Roman" w:cs="Times New Roman"/>
                          <w:bCs/>
                          <w:sz w:val="26"/>
                          <w:szCs w:val="26"/>
                        </w:rPr>
                        <w:t xml:space="preserve">Accomplished organizing of Umma University’s first Hackathon sponsored by Young Techiez attendees, by leading </w:t>
                      </w:r>
                      <w:r w:rsidR="00C55589" w:rsidRPr="00C55589">
                        <w:rPr>
                          <w:rFonts w:ascii="Times New Roman" w:eastAsia="Times New Roman" w:hAnsi="Times New Roman" w:cs="Times New Roman"/>
                          <w:bCs/>
                          <w:sz w:val="26"/>
                          <w:szCs w:val="26"/>
                        </w:rPr>
                        <w:t xml:space="preserve">“Evolving Tech Careers in </w:t>
                      </w:r>
                      <w:r w:rsidRPr="00C55589">
                        <w:rPr>
                          <w:rFonts w:ascii="Times New Roman" w:eastAsia="Times New Roman" w:hAnsi="Times New Roman" w:cs="Times New Roman"/>
                          <w:bCs/>
                          <w:sz w:val="26"/>
                          <w:szCs w:val="26"/>
                        </w:rPr>
                        <w:t>the Age of AI and Automation.”</w:t>
                      </w:r>
                      <w:r w:rsidR="006713E7" w:rsidRPr="00C55589">
                        <w:rPr>
                          <w:rFonts w:ascii="Times New Roman" w:eastAsia="Times New Roman" w:hAnsi="Times New Roman" w:cs="Times New Roman"/>
                          <w:bCs/>
                          <w:sz w:val="26"/>
                          <w:szCs w:val="26"/>
                        </w:rPr>
                        <w:t xml:space="preserve"> </w:t>
                      </w:r>
                      <w:hyperlink r:id="rId34" w:history="1">
                        <w:r w:rsidR="006713E7" w:rsidRPr="00C55589">
                          <w:rPr>
                            <w:rStyle w:val="Hyperlink"/>
                            <w:rFonts w:ascii="Times New Roman" w:eastAsia="Times New Roman" w:hAnsi="Times New Roman" w:cs="Times New Roman"/>
                            <w:bCs/>
                            <w:sz w:val="26"/>
                            <w:szCs w:val="26"/>
                          </w:rPr>
                          <w:t>Read More</w:t>
                        </w:r>
                      </w:hyperlink>
                    </w:p>
                    <w:p w:rsidR="00E40CDC" w:rsidRDefault="00E40CDC" w:rsidP="006713E7">
                      <w:pPr>
                        <w:spacing w:before="100" w:beforeAutospacing="1" w:after="100" w:afterAutospacing="1" w:line="240" w:lineRule="auto"/>
                        <w:jc w:val="both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Projects</w:t>
                      </w:r>
                    </w:p>
                    <w:p w:rsidR="00E40CDC" w:rsidRPr="006713E7" w:rsidRDefault="006713E7" w:rsidP="006713E7">
                      <w:pPr>
                        <w:spacing w:after="0" w:line="240" w:lineRule="auto"/>
                        <w:jc w:val="both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6"/>
                        </w:rPr>
                        <w:t>CodeG</w:t>
                      </w:r>
                      <w:r w:rsidR="00E40CDC" w:rsidRPr="006713E7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6"/>
                        </w:rPr>
                        <w:t xml:space="preserve">enie </w:t>
                      </w:r>
                    </w:p>
                    <w:p w:rsidR="00E40CDC" w:rsidRDefault="00E40CDC" w:rsidP="006713E7">
                      <w:pPr>
                        <w:spacing w:after="0" w:line="240" w:lineRule="auto"/>
                        <w:jc w:val="both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color w:val="767171" w:themeColor="background2" w:themeShade="80"/>
                          <w:sz w:val="28"/>
                          <w:szCs w:val="36"/>
                        </w:rPr>
                      </w:pPr>
                      <w:r w:rsidRPr="00E40CDC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color w:val="767171" w:themeColor="background2" w:themeShade="80"/>
                          <w:sz w:val="28"/>
                          <w:szCs w:val="36"/>
                        </w:rPr>
                        <w:t>(VS Code Extension- End –of-Year Project)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color w:val="767171" w:themeColor="background2" w:themeShade="80"/>
                          <w:sz w:val="28"/>
                          <w:szCs w:val="36"/>
                        </w:rPr>
                        <w:t>.</w:t>
                      </w:r>
                    </w:p>
                    <w:p w:rsidR="00E40CDC" w:rsidRPr="00C55589" w:rsidRDefault="00E40CDC" w:rsidP="006713E7">
                      <w:pPr>
                        <w:spacing w:after="0" w:line="240" w:lineRule="auto"/>
                        <w:jc w:val="both"/>
                        <w:outlineLvl w:val="1"/>
                        <w:rPr>
                          <w:rFonts w:ascii="Times New Roman" w:eastAsia="Times New Roman" w:hAnsi="Times New Roman" w:cs="Times New Roman"/>
                          <w:bCs/>
                          <w:sz w:val="26"/>
                          <w:szCs w:val="26"/>
                        </w:rPr>
                      </w:pPr>
                      <w:r w:rsidRPr="00C55589">
                        <w:rPr>
                          <w:rFonts w:ascii="Times New Roman" w:eastAsia="Times New Roman" w:hAnsi="Times New Roman" w:cs="Times New Roman"/>
                          <w:bCs/>
                          <w:sz w:val="26"/>
                          <w:szCs w:val="26"/>
                        </w:rPr>
                        <w:t xml:space="preserve">AI-Powered coding assistant integrated directly into VS Code, supporting local-language coding </w:t>
                      </w:r>
                      <w:r w:rsidR="006713E7" w:rsidRPr="00C55589">
                        <w:rPr>
                          <w:rFonts w:ascii="Times New Roman" w:eastAsia="Times New Roman" w:hAnsi="Times New Roman" w:cs="Times New Roman"/>
                          <w:bCs/>
                          <w:sz w:val="26"/>
                          <w:szCs w:val="26"/>
                        </w:rPr>
                        <w:t>and AI guide. (</w:t>
                      </w:r>
                      <w:hyperlink r:id="rId35" w:history="1">
                        <w:r w:rsidR="00C55589" w:rsidRPr="00C55589">
                          <w:rPr>
                            <w:rStyle w:val="Hyperlink"/>
                            <w:rFonts w:ascii="Times New Roman" w:eastAsia="Times New Roman" w:hAnsi="Times New Roman" w:cs="Times New Roman"/>
                            <w:bCs/>
                            <w:sz w:val="26"/>
                            <w:szCs w:val="26"/>
                          </w:rPr>
                          <w:t>URL</w:t>
                        </w:r>
                      </w:hyperlink>
                      <w:r w:rsidR="006713E7" w:rsidRPr="00C55589">
                        <w:rPr>
                          <w:rFonts w:ascii="Times New Roman" w:eastAsia="Times New Roman" w:hAnsi="Times New Roman" w:cs="Times New Roman"/>
                          <w:bCs/>
                          <w:sz w:val="26"/>
                          <w:szCs w:val="26"/>
                        </w:rPr>
                        <w:t>)</w:t>
                      </w:r>
                    </w:p>
                    <w:p w:rsidR="006713E7" w:rsidRPr="00C55589" w:rsidRDefault="006713E7" w:rsidP="00DA3DF9">
                      <w:pPr>
                        <w:spacing w:after="0" w:line="360" w:lineRule="auto"/>
                        <w:jc w:val="both"/>
                        <w:outlineLvl w:val="1"/>
                        <w:rPr>
                          <w:rFonts w:ascii="Times New Roman" w:eastAsia="Times New Roman" w:hAnsi="Times New Roman" w:cs="Times New Roman"/>
                          <w:bCs/>
                          <w:sz w:val="26"/>
                          <w:szCs w:val="26"/>
                        </w:rPr>
                      </w:pPr>
                      <w:r w:rsidRPr="00C55589">
                        <w:rPr>
                          <w:rFonts w:ascii="Times New Roman" w:eastAsia="Times New Roman" w:hAnsi="Times New Roman" w:cs="Times New Roman"/>
                          <w:bCs/>
                          <w:sz w:val="26"/>
                          <w:szCs w:val="26"/>
                        </w:rPr>
                        <w:t>Tech Stack: JavaScript, VS Code API, AI integration, Supabase</w:t>
                      </w:r>
                    </w:p>
                    <w:p w:rsidR="00DA3DF9" w:rsidRDefault="00E40CDC" w:rsidP="00DA3DF9">
                      <w:pPr>
                        <w:spacing w:after="0" w:line="240" w:lineRule="auto"/>
                        <w:jc w:val="both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36"/>
                        </w:rPr>
                      </w:pPr>
                      <w:r w:rsidRPr="00E40CD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Referees</w:t>
                      </w:r>
                    </w:p>
                    <w:p w:rsidR="00DA3DF9" w:rsidRPr="00DA3DF9" w:rsidRDefault="00DA3DF9" w:rsidP="00DA3DF9">
                      <w:pPr>
                        <w:spacing w:after="0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36"/>
                        </w:rPr>
                        <w:t xml:space="preserve">Dr. Yusuf Muchelule, </w:t>
                      </w:r>
                      <w:r>
                        <w:rPr>
                          <w:rFonts w:ascii="Times New Roman" w:eastAsia="Times New Roman" w:hAnsi="Times New Roman" w:cs="Times New Roman"/>
                          <w:bCs/>
                          <w:sz w:val="28"/>
                          <w:szCs w:val="36"/>
                        </w:rPr>
                        <w:t>Umma Tech-hub Chairperson</w:t>
                      </w:r>
                      <w:r>
                        <w:t xml:space="preserve">: </w:t>
                      </w:r>
                      <w:hyperlink r:id="rId36" w:history="1">
                        <w:r w:rsidR="008D50BE" w:rsidRPr="00B1775B">
                          <w:rPr>
                            <w:rStyle w:val="Hyperlink"/>
                            <w:rFonts w:ascii="Times New Roman" w:hAnsi="Times New Roman" w:cs="Times New Roman"/>
                            <w:sz w:val="26"/>
                            <w:szCs w:val="26"/>
                          </w:rPr>
                          <w:t>mucheluley@gmail.com</w:t>
                        </w:r>
                      </w:hyperlink>
                      <w:r w:rsidR="008D50B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, 0701952124</w:t>
                      </w:r>
                    </w:p>
                    <w:p w:rsidR="00612E0E" w:rsidRPr="00612E0E" w:rsidRDefault="00612E0E" w:rsidP="006713E7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413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1BFF" w:rsidRDefault="00051BFF" w:rsidP="00E40CDC">
      <w:pPr>
        <w:spacing w:after="0" w:line="240" w:lineRule="auto"/>
      </w:pPr>
      <w:r>
        <w:separator/>
      </w:r>
    </w:p>
  </w:endnote>
  <w:endnote w:type="continuationSeparator" w:id="0">
    <w:p w:rsidR="00051BFF" w:rsidRDefault="00051BFF" w:rsidP="00E40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1BFF" w:rsidRDefault="00051BFF" w:rsidP="00E40CDC">
      <w:pPr>
        <w:spacing w:after="0" w:line="240" w:lineRule="auto"/>
      </w:pPr>
      <w:r>
        <w:separator/>
      </w:r>
    </w:p>
  </w:footnote>
  <w:footnote w:type="continuationSeparator" w:id="0">
    <w:p w:rsidR="00051BFF" w:rsidRDefault="00051BFF" w:rsidP="00E40C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7F205C2"/>
    <w:multiLevelType w:val="multilevel"/>
    <w:tmpl w:val="2216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14416"/>
    <w:multiLevelType w:val="hybridMultilevel"/>
    <w:tmpl w:val="75B8ACA0"/>
    <w:lvl w:ilvl="0" w:tplc="1B90C300">
      <w:start w:val="2022"/>
      <w:numFmt w:val="decimal"/>
      <w:lvlText w:val="%1"/>
      <w:lvlJc w:val="left"/>
      <w:pPr>
        <w:ind w:left="1095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5" w15:restartNumberingAfterBreak="0">
    <w:nsid w:val="1A126D5C"/>
    <w:multiLevelType w:val="multilevel"/>
    <w:tmpl w:val="4600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F673C"/>
    <w:multiLevelType w:val="hybridMultilevel"/>
    <w:tmpl w:val="91C83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75A81"/>
    <w:multiLevelType w:val="multilevel"/>
    <w:tmpl w:val="A022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E5EC9"/>
    <w:multiLevelType w:val="hybridMultilevel"/>
    <w:tmpl w:val="24F644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8106A0A"/>
    <w:multiLevelType w:val="multilevel"/>
    <w:tmpl w:val="9D28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B146C"/>
    <w:multiLevelType w:val="hybridMultilevel"/>
    <w:tmpl w:val="81A62CDA"/>
    <w:lvl w:ilvl="0" w:tplc="B0B00484">
      <w:start w:val="2022"/>
      <w:numFmt w:val="decimal"/>
      <w:lvlText w:val="%1"/>
      <w:lvlJc w:val="left"/>
      <w:pPr>
        <w:ind w:left="960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5B7A69"/>
    <w:multiLevelType w:val="multilevel"/>
    <w:tmpl w:val="E694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06F2D"/>
    <w:multiLevelType w:val="multilevel"/>
    <w:tmpl w:val="A092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64025"/>
    <w:multiLevelType w:val="multilevel"/>
    <w:tmpl w:val="1A62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BB6C06"/>
    <w:multiLevelType w:val="multilevel"/>
    <w:tmpl w:val="0692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3E0365"/>
    <w:multiLevelType w:val="multilevel"/>
    <w:tmpl w:val="C8B0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F47F0"/>
    <w:multiLevelType w:val="multilevel"/>
    <w:tmpl w:val="07FE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0E76E1"/>
    <w:multiLevelType w:val="multilevel"/>
    <w:tmpl w:val="CE6A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B22916"/>
    <w:multiLevelType w:val="multilevel"/>
    <w:tmpl w:val="F1F6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FF2450"/>
    <w:multiLevelType w:val="hybridMultilevel"/>
    <w:tmpl w:val="FE383CC8"/>
    <w:lvl w:ilvl="0" w:tplc="BEAEB35A">
      <w:start w:val="2022"/>
      <w:numFmt w:val="decimal"/>
      <w:lvlText w:val="%1"/>
      <w:lvlJc w:val="left"/>
      <w:pPr>
        <w:ind w:left="960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577942"/>
    <w:multiLevelType w:val="hybridMultilevel"/>
    <w:tmpl w:val="D1C2A7C0"/>
    <w:lvl w:ilvl="0" w:tplc="16FC2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2974CB"/>
    <w:multiLevelType w:val="hybridMultilevel"/>
    <w:tmpl w:val="E35CD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080B6B"/>
    <w:multiLevelType w:val="multilevel"/>
    <w:tmpl w:val="6DFC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0E2889"/>
    <w:multiLevelType w:val="hybridMultilevel"/>
    <w:tmpl w:val="7D5C9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E36B5C"/>
    <w:multiLevelType w:val="hybridMultilevel"/>
    <w:tmpl w:val="CCF2E522"/>
    <w:lvl w:ilvl="0" w:tplc="16FC2C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8"/>
  </w:num>
  <w:num w:numId="5">
    <w:abstractNumId w:val="11"/>
  </w:num>
  <w:num w:numId="6">
    <w:abstractNumId w:val="9"/>
  </w:num>
  <w:num w:numId="7">
    <w:abstractNumId w:val="7"/>
  </w:num>
  <w:num w:numId="8">
    <w:abstractNumId w:val="12"/>
  </w:num>
  <w:num w:numId="9">
    <w:abstractNumId w:val="3"/>
  </w:num>
  <w:num w:numId="10">
    <w:abstractNumId w:val="14"/>
  </w:num>
  <w:num w:numId="11">
    <w:abstractNumId w:val="22"/>
  </w:num>
  <w:num w:numId="12">
    <w:abstractNumId w:val="15"/>
  </w:num>
  <w:num w:numId="13">
    <w:abstractNumId w:val="13"/>
  </w:num>
  <w:num w:numId="14">
    <w:abstractNumId w:val="5"/>
  </w:num>
  <w:num w:numId="15">
    <w:abstractNumId w:val="17"/>
  </w:num>
  <w:num w:numId="16">
    <w:abstractNumId w:val="16"/>
  </w:num>
  <w:num w:numId="17">
    <w:abstractNumId w:val="21"/>
  </w:num>
  <w:num w:numId="18">
    <w:abstractNumId w:val="6"/>
  </w:num>
  <w:num w:numId="19">
    <w:abstractNumId w:val="23"/>
  </w:num>
  <w:num w:numId="20">
    <w:abstractNumId w:val="10"/>
  </w:num>
  <w:num w:numId="21">
    <w:abstractNumId w:val="8"/>
  </w:num>
  <w:num w:numId="22">
    <w:abstractNumId w:val="20"/>
  </w:num>
  <w:num w:numId="23">
    <w:abstractNumId w:val="19"/>
  </w:num>
  <w:num w:numId="24">
    <w:abstractNumId w:val="4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B8B"/>
    <w:rsid w:val="00051BFF"/>
    <w:rsid w:val="00065E0A"/>
    <w:rsid w:val="000F4874"/>
    <w:rsid w:val="00102C83"/>
    <w:rsid w:val="00130F14"/>
    <w:rsid w:val="001D3ADE"/>
    <w:rsid w:val="00275C23"/>
    <w:rsid w:val="00295924"/>
    <w:rsid w:val="002E04D5"/>
    <w:rsid w:val="00413A47"/>
    <w:rsid w:val="00424CA1"/>
    <w:rsid w:val="00464CC6"/>
    <w:rsid w:val="0050553E"/>
    <w:rsid w:val="005206D0"/>
    <w:rsid w:val="00583FC8"/>
    <w:rsid w:val="00612E0E"/>
    <w:rsid w:val="006713E7"/>
    <w:rsid w:val="006C48A7"/>
    <w:rsid w:val="006C4A94"/>
    <w:rsid w:val="007B03D5"/>
    <w:rsid w:val="008D50BE"/>
    <w:rsid w:val="009E4CA7"/>
    <w:rsid w:val="00A14192"/>
    <w:rsid w:val="00A21F82"/>
    <w:rsid w:val="00B770C6"/>
    <w:rsid w:val="00C31B50"/>
    <w:rsid w:val="00C43A14"/>
    <w:rsid w:val="00C55589"/>
    <w:rsid w:val="00CA5552"/>
    <w:rsid w:val="00CD3B8B"/>
    <w:rsid w:val="00CF1A5D"/>
    <w:rsid w:val="00DA3DF9"/>
    <w:rsid w:val="00E24BB3"/>
    <w:rsid w:val="00E40CDC"/>
    <w:rsid w:val="00FD4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0F19F"/>
  <w15:chartTrackingRefBased/>
  <w15:docId w15:val="{F764E40A-15B1-49C9-81CC-5F08FB285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1B50"/>
  </w:style>
  <w:style w:type="paragraph" w:styleId="Heading1">
    <w:name w:val="heading 1"/>
    <w:basedOn w:val="Normal"/>
    <w:link w:val="Heading1Char"/>
    <w:uiPriority w:val="9"/>
    <w:qFormat/>
    <w:rsid w:val="00B770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770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70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2C8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E04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770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770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70C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770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7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770C6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40C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CDC"/>
  </w:style>
  <w:style w:type="paragraph" w:styleId="Footer">
    <w:name w:val="footer"/>
    <w:basedOn w:val="Normal"/>
    <w:link w:val="FooterChar"/>
    <w:uiPriority w:val="99"/>
    <w:unhideWhenUsed/>
    <w:rsid w:val="00E40C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1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E:\Personal%20Items\CV\collinslagat1901@gmail.com" TargetMode="External"/><Relationship Id="rId18" Type="http://schemas.openxmlformats.org/officeDocument/2006/relationships/image" Target="media/image2.jpeg"/><Relationship Id="rId26" Type="http://schemas.openxmlformats.org/officeDocument/2006/relationships/hyperlink" Target="https://marketplace.visualstudio.com/items?itemName=CollinLagat.codegenie-ai-plugin" TargetMode="External"/><Relationship Id="rId21" Type="http://schemas.openxmlformats.org/officeDocument/2006/relationships/hyperlink" Target="https://inventory-system-kappa-weld.vercel.app/" TargetMode="External"/><Relationship Id="rId34" Type="http://schemas.openxmlformats.org/officeDocument/2006/relationships/hyperlink" Target="https://www.linkedin.com/posts/collins-lagat-713342299_ai-hackathon-techcareers-activity-7357507741784981504-xbfo?utm_source=share&amp;utm_medium=member_desktop&amp;rcm=ACoAAEghiX8BbV7sbgdrXnx2lXhuj-xZp66FETw" TargetMode="External"/><Relationship Id="rId7" Type="http://schemas.openxmlformats.org/officeDocument/2006/relationships/hyperlink" Target="file:///E:\Personal%20Items\CV\0708889016" TargetMode="External"/><Relationship Id="rId12" Type="http://schemas.openxmlformats.org/officeDocument/2006/relationships/hyperlink" Target="file:///E:\Personal%20Items\CV\0708889016" TargetMode="External"/><Relationship Id="rId17" Type="http://schemas.openxmlformats.org/officeDocument/2006/relationships/image" Target="media/image1.jpeg"/><Relationship Id="rId25" Type="http://schemas.openxmlformats.org/officeDocument/2006/relationships/hyperlink" Target="https://www.linkedin.com/posts/collins-lagat-713342299_ai-hackathon-techcareers-activity-7357507741784981504-xbfo?utm_source=share&amp;utm_medium=member_desktop&amp;rcm=ACoAAEghiX8BbV7sbgdrXnx2lXhuj-xZp66FETw" TargetMode="External"/><Relationship Id="rId33" Type="http://schemas.openxmlformats.org/officeDocument/2006/relationships/hyperlink" Target="https://entitycybercafe.vercel.app/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linkedin.com/in/collins-lagat-713342299/" TargetMode="External"/><Relationship Id="rId20" Type="http://schemas.openxmlformats.org/officeDocument/2006/relationships/hyperlink" Target="https://www.quickprint.top/" TargetMode="External"/><Relationship Id="rId29" Type="http://schemas.openxmlformats.org/officeDocument/2006/relationships/hyperlink" Target="https://www.quickprint.top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collins-lagat-713342299/" TargetMode="External"/><Relationship Id="rId24" Type="http://schemas.openxmlformats.org/officeDocument/2006/relationships/hyperlink" Target="https://entitycybercafe.vercel.app/" TargetMode="External"/><Relationship Id="rId32" Type="http://schemas.openxmlformats.org/officeDocument/2006/relationships/hyperlink" Target="https://www.linkedin.com/posts/collins-lagat-713342299_agritech-innovation-kenyaagriculture-activity-7379246098131013634-cPLe?utm_source=share&amp;utm_medium=member_desktop&amp;rcm=ACoAAEghiX8BbV7sbgdrXnx2lXhuj-xZp66FETw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github.com/CollinsLagat1901" TargetMode="External"/><Relationship Id="rId23" Type="http://schemas.openxmlformats.org/officeDocument/2006/relationships/hyperlink" Target="https://www.linkedin.com/posts/collins-lagat-713342299_agritech-innovation-kenyaagriculture-activity-7379246098131013634-cPLe?utm_source=share&amp;utm_medium=member_desktop&amp;rcm=ACoAAEghiX8BbV7sbgdrXnx2lXhuj-xZp66FETw" TargetMode="External"/><Relationship Id="rId28" Type="http://schemas.openxmlformats.org/officeDocument/2006/relationships/hyperlink" Target="http://www.theeentityke.com" TargetMode="External"/><Relationship Id="rId36" Type="http://schemas.openxmlformats.org/officeDocument/2006/relationships/hyperlink" Target="mailto:mucheluley@gmail.com" TargetMode="External"/><Relationship Id="rId10" Type="http://schemas.openxmlformats.org/officeDocument/2006/relationships/hyperlink" Target="https://github.com/CollinsLagat1901" TargetMode="External"/><Relationship Id="rId19" Type="http://schemas.openxmlformats.org/officeDocument/2006/relationships/hyperlink" Target="http://www.theeentityke.com" TargetMode="External"/><Relationship Id="rId31" Type="http://schemas.openxmlformats.org/officeDocument/2006/relationships/hyperlink" Target="https://mavuno-turudi-mashambani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llinslagat1901.github.io/Collins-Lagat/" TargetMode="External"/><Relationship Id="rId14" Type="http://schemas.openxmlformats.org/officeDocument/2006/relationships/hyperlink" Target="https://collinslagat1901.github.io/Collins-Lagat/" TargetMode="External"/><Relationship Id="rId22" Type="http://schemas.openxmlformats.org/officeDocument/2006/relationships/hyperlink" Target="https://mavuno-turudi-mashambani.vercel.app/" TargetMode="External"/><Relationship Id="rId27" Type="http://schemas.openxmlformats.org/officeDocument/2006/relationships/hyperlink" Target="mailto:mucheluley@gmail.com" TargetMode="External"/><Relationship Id="rId30" Type="http://schemas.openxmlformats.org/officeDocument/2006/relationships/hyperlink" Target="https://inventory-system-kappa-weld.vercel.app/" TargetMode="External"/><Relationship Id="rId35" Type="http://schemas.openxmlformats.org/officeDocument/2006/relationships/hyperlink" Target="https://marketplace.visualstudio.com/items?itemName=CollinLagat.codegenie-ai-plugin" TargetMode="External"/><Relationship Id="rId8" Type="http://schemas.openxmlformats.org/officeDocument/2006/relationships/hyperlink" Target="file:///E:\Personal%20Items\CV\collinslagat1901@gmail.co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RisperNK</dc:creator>
  <cp:keywords/>
  <dc:description/>
  <cp:lastModifiedBy>RisperNK</cp:lastModifiedBy>
  <cp:revision>7</cp:revision>
  <cp:lastPrinted>2026-02-03T14:43:00Z</cp:lastPrinted>
  <dcterms:created xsi:type="dcterms:W3CDTF">2026-02-03T14:43:00Z</dcterms:created>
  <dcterms:modified xsi:type="dcterms:W3CDTF">2026-02-03T18:32:00Z</dcterms:modified>
</cp:coreProperties>
</file>